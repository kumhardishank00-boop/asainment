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04E" w:rsidRDefault="002A79DC">
      <w:pPr>
        <w:rPr>
          <w:sz w:val="44"/>
          <w:szCs w:val="34"/>
        </w:rPr>
      </w:pPr>
      <w:r>
        <w:rPr>
          <w:sz w:val="44"/>
          <w:szCs w:val="34"/>
        </w:rPr>
        <w:t xml:space="preserve">      </w:t>
      </w:r>
      <w:r w:rsidRPr="002A79DC">
        <w:rPr>
          <w:sz w:val="44"/>
          <w:szCs w:val="34"/>
        </w:rPr>
        <w:t>JQuer</w:t>
      </w:r>
      <w:r>
        <w:rPr>
          <w:sz w:val="44"/>
          <w:szCs w:val="34"/>
        </w:rPr>
        <w:t>y Basic, Effects &amp; Advanced</w:t>
      </w:r>
    </w:p>
    <w:p w:rsidR="002A79DC" w:rsidRPr="002A79DC" w:rsidRDefault="002A79DC" w:rsidP="002A7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2A79DC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1. What is jQuery?</w:t>
      </w:r>
    </w:p>
    <w:p w:rsidR="002A79DC" w:rsidRPr="002A79DC" w:rsidRDefault="002A79DC" w:rsidP="002A79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A79DC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</w:t>
      </w:r>
      <w:r w:rsidRPr="002A79DC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jQuery is a </w:t>
      </w:r>
      <w:r w:rsidRPr="002A79DC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JavaScript library</w:t>
      </w:r>
      <w:r w:rsidRPr="002A79DC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used to simplify HTML DOM manipulation, event handling, animations, and AJAX.</w:t>
      </w:r>
      <w:r w:rsidRPr="002A79DC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It allows developers to write less code and perform tasks more easily than pure JavaScript.</w:t>
      </w:r>
    </w:p>
    <w:p w:rsidR="002A79DC" w:rsidRPr="002A79DC" w:rsidRDefault="002A79DC" w:rsidP="002A79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A79DC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2A79DC" w:rsidRPr="002A79DC" w:rsidRDefault="002A79DC" w:rsidP="002A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2A79DC">
        <w:rPr>
          <w:rFonts w:ascii="Courier New" w:eastAsia="Times New Roman" w:hAnsi="Courier New" w:cs="Courier New"/>
          <w:sz w:val="20"/>
          <w:szCs w:val="20"/>
          <w:lang w:bidi="gu-IN"/>
        </w:rPr>
        <w:t>$(document).ready(function(){</w:t>
      </w:r>
      <w:r w:rsidRPr="002A79DC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$("button").click(function(){</w:t>
      </w:r>
      <w:r w:rsidRPr="002A79DC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  $("p").hide();</w:t>
      </w:r>
      <w:r w:rsidRPr="002A79DC">
        <w:rPr>
          <w:rFonts w:ascii="Courier New" w:eastAsia="Times New Roman" w:hAnsi="Courier New" w:cs="Courier New"/>
          <w:sz w:val="20"/>
          <w:szCs w:val="20"/>
          <w:lang w:bidi="gu-IN"/>
        </w:rPr>
        <w:br/>
        <w:t xml:space="preserve">  });</w:t>
      </w:r>
      <w:r w:rsidRPr="002A79DC">
        <w:rPr>
          <w:rFonts w:ascii="Courier New" w:eastAsia="Times New Roman" w:hAnsi="Courier New" w:cs="Courier New"/>
          <w:sz w:val="20"/>
          <w:szCs w:val="20"/>
          <w:lang w:bidi="gu-IN"/>
        </w:rPr>
        <w:br/>
        <w:t>});</w:t>
      </w:r>
    </w:p>
    <w:p w:rsidR="002A79DC" w:rsidRPr="002A79DC" w:rsidRDefault="002A79DC" w:rsidP="002A79DC">
      <w:pPr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2A79DC" w:rsidRDefault="002A79DC">
      <w:pPr>
        <w:rPr>
          <w:sz w:val="44"/>
          <w:szCs w:val="34"/>
        </w:rPr>
      </w:pPr>
    </w:p>
    <w:p w:rsidR="009652E7" w:rsidRPr="002A79DC" w:rsidRDefault="002A79DC" w:rsidP="009652E7">
      <w:pPr>
        <w:pStyle w:val="Heading3"/>
        <w:rPr>
          <w:b/>
          <w:bCs/>
          <w:color w:val="000000" w:themeColor="text1"/>
          <w:sz w:val="28"/>
          <w:szCs w:val="26"/>
        </w:rPr>
      </w:pPr>
      <w:r w:rsidRPr="009652E7">
        <w:rPr>
          <w:b/>
          <w:bCs/>
          <w:color w:val="000000" w:themeColor="text1"/>
          <w:sz w:val="28"/>
          <w:szCs w:val="26"/>
        </w:rPr>
        <w:t>2. How to Apply CSS Using jQuery, Add Class and Remove Class in jQuery, jQuery Animation?</w:t>
      </w:r>
    </w:p>
    <w:p w:rsidR="002A79DC" w:rsidRDefault="009652E7" w:rsidP="009652E7">
      <w:r w:rsidRPr="002A79DC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 </w:t>
      </w:r>
      <w:r w:rsidR="002A79DC">
        <w:rPr>
          <w:rStyle w:val="Strong"/>
        </w:rPr>
        <w:t>Apply CSS</w:t>
      </w:r>
    </w:p>
    <w:p w:rsidR="009652E7" w:rsidRPr="009652E7" w:rsidRDefault="009652E7" w:rsidP="009652E7">
      <w:pPr>
        <w:pStyle w:val="HTMLPreformatted"/>
        <w:rPr>
          <w:color w:val="000000" w:themeColor="text1"/>
        </w:rPr>
      </w:pPr>
      <w:r>
        <w:rPr>
          <w:rStyle w:val="e"/>
        </w:rPr>
        <w:t xml:space="preserve">   </w:t>
      </w:r>
      <w:r w:rsidR="002A79DC" w:rsidRPr="009652E7">
        <w:rPr>
          <w:rStyle w:val="e"/>
          <w:color w:val="000000" w:themeColor="text1"/>
        </w:rPr>
        <w:t>$</w:t>
      </w:r>
      <w:r w:rsidR="002A79DC" w:rsidRPr="009652E7">
        <w:rPr>
          <w:color w:val="000000" w:themeColor="text1"/>
        </w:rPr>
        <w:t>(</w:t>
      </w:r>
      <w:r w:rsidR="002A79DC" w:rsidRPr="009652E7">
        <w:rPr>
          <w:rStyle w:val="c"/>
          <w:color w:val="000000" w:themeColor="text1"/>
        </w:rPr>
        <w:t>"#demo"</w:t>
      </w:r>
      <w:r w:rsidR="002A79DC" w:rsidRPr="009652E7">
        <w:rPr>
          <w:color w:val="000000" w:themeColor="text1"/>
        </w:rPr>
        <w:t>)</w:t>
      </w:r>
      <w:r w:rsidR="002A79DC" w:rsidRPr="009652E7">
        <w:rPr>
          <w:rStyle w:val="8"/>
          <w:color w:val="000000" w:themeColor="text1"/>
        </w:rPr>
        <w:t>.</w:t>
      </w:r>
      <w:r w:rsidR="002A79DC" w:rsidRPr="009652E7">
        <w:rPr>
          <w:color w:val="000000" w:themeColor="text1"/>
        </w:rPr>
        <w:t>css(</w:t>
      </w:r>
      <w:r w:rsidR="002A79DC" w:rsidRPr="009652E7">
        <w:rPr>
          <w:rStyle w:val="c"/>
          <w:color w:val="000000" w:themeColor="text1"/>
        </w:rPr>
        <w:t>"color"</w:t>
      </w:r>
      <w:r w:rsidR="002A79DC" w:rsidRPr="009652E7">
        <w:rPr>
          <w:color w:val="000000" w:themeColor="text1"/>
        </w:rPr>
        <w:t>,</w:t>
      </w:r>
      <w:r w:rsidR="002A79DC" w:rsidRPr="009652E7">
        <w:rPr>
          <w:rStyle w:val="c"/>
          <w:color w:val="000000" w:themeColor="text1"/>
        </w:rPr>
        <w:t>"red"</w:t>
      </w:r>
      <w:r w:rsidR="002A79DC" w:rsidRPr="009652E7">
        <w:rPr>
          <w:color w:val="000000" w:themeColor="text1"/>
        </w:rPr>
        <w:t>);</w:t>
      </w:r>
      <w:r w:rsidRPr="009652E7">
        <w:rPr>
          <w:color w:val="000000" w:themeColor="text1"/>
        </w:rPr>
        <w:t xml:space="preserve"> </w:t>
      </w:r>
    </w:p>
    <w:p w:rsidR="002A79DC" w:rsidRPr="009652E7" w:rsidRDefault="009652E7" w:rsidP="009652E7">
      <w:pPr>
        <w:pStyle w:val="HTMLPreformatted"/>
        <w:rPr>
          <w:color w:val="000000" w:themeColor="text1"/>
        </w:rPr>
      </w:pPr>
      <w:r w:rsidRPr="009652E7">
        <w:rPr>
          <w:color w:val="000000" w:themeColor="text1"/>
        </w:rPr>
        <w:t xml:space="preserve">   </w:t>
      </w:r>
      <w:r w:rsidR="002A79DC" w:rsidRPr="009652E7">
        <w:rPr>
          <w:rStyle w:val="Strong"/>
          <w:color w:val="000000" w:themeColor="text1"/>
        </w:rPr>
        <w:t>Add Class</w:t>
      </w:r>
    </w:p>
    <w:p w:rsidR="002A79DC" w:rsidRPr="009652E7" w:rsidRDefault="009652E7" w:rsidP="002A79DC">
      <w:pPr>
        <w:pStyle w:val="HTMLPreformatted"/>
        <w:rPr>
          <w:color w:val="000000" w:themeColor="text1"/>
        </w:rPr>
      </w:pPr>
      <w:r w:rsidRPr="009652E7">
        <w:rPr>
          <w:rStyle w:val="e"/>
          <w:color w:val="000000" w:themeColor="text1"/>
        </w:rPr>
        <w:t xml:space="preserve">   </w:t>
      </w:r>
      <w:r w:rsidR="002A79DC" w:rsidRPr="009652E7">
        <w:rPr>
          <w:rStyle w:val="e"/>
          <w:color w:val="000000" w:themeColor="text1"/>
        </w:rPr>
        <w:t>$</w:t>
      </w:r>
      <w:r w:rsidR="002A79DC" w:rsidRPr="009652E7">
        <w:rPr>
          <w:color w:val="000000" w:themeColor="text1"/>
        </w:rPr>
        <w:t>(</w:t>
      </w:r>
      <w:r w:rsidR="002A79DC" w:rsidRPr="009652E7">
        <w:rPr>
          <w:rStyle w:val="c"/>
          <w:color w:val="000000" w:themeColor="text1"/>
        </w:rPr>
        <w:t>"#demo"</w:t>
      </w:r>
      <w:r w:rsidR="002A79DC" w:rsidRPr="009652E7">
        <w:rPr>
          <w:color w:val="000000" w:themeColor="text1"/>
        </w:rPr>
        <w:t>)</w:t>
      </w:r>
      <w:r w:rsidR="002A79DC" w:rsidRPr="009652E7">
        <w:rPr>
          <w:rStyle w:val="8"/>
          <w:color w:val="000000" w:themeColor="text1"/>
        </w:rPr>
        <w:t>.</w:t>
      </w:r>
      <w:r w:rsidR="002A79DC" w:rsidRPr="009652E7">
        <w:rPr>
          <w:color w:val="000000" w:themeColor="text1"/>
        </w:rPr>
        <w:t>addClass(</w:t>
      </w:r>
      <w:r w:rsidR="002A79DC" w:rsidRPr="009652E7">
        <w:rPr>
          <w:rStyle w:val="c"/>
          <w:color w:val="000000" w:themeColor="text1"/>
        </w:rPr>
        <w:t>"box"</w:t>
      </w:r>
      <w:r w:rsidR="002A79DC" w:rsidRPr="009652E7">
        <w:rPr>
          <w:color w:val="000000" w:themeColor="text1"/>
        </w:rPr>
        <w:t>);</w:t>
      </w:r>
    </w:p>
    <w:p w:rsidR="009652E7" w:rsidRPr="009652E7" w:rsidRDefault="009652E7" w:rsidP="009652E7">
      <w:pPr>
        <w:pStyle w:val="NormalWeb"/>
        <w:rPr>
          <w:rStyle w:val="Strong"/>
          <w:rFonts w:eastAsiaTheme="majorEastAsia"/>
          <w:color w:val="000000" w:themeColor="text1"/>
        </w:rPr>
      </w:pPr>
      <w:r w:rsidRPr="009652E7">
        <w:rPr>
          <w:rStyle w:val="Strong"/>
          <w:rFonts w:eastAsiaTheme="majorEastAsia"/>
          <w:color w:val="000000" w:themeColor="text1"/>
        </w:rPr>
        <w:t xml:space="preserve">       </w:t>
      </w:r>
      <w:r w:rsidR="002A79DC" w:rsidRPr="009652E7">
        <w:rPr>
          <w:rStyle w:val="Strong"/>
          <w:rFonts w:eastAsiaTheme="majorEastAsia"/>
          <w:color w:val="000000" w:themeColor="text1"/>
        </w:rPr>
        <w:t>Remove Class</w:t>
      </w:r>
    </w:p>
    <w:p w:rsidR="002A79DC" w:rsidRPr="009652E7" w:rsidRDefault="009652E7" w:rsidP="009652E7">
      <w:pPr>
        <w:pStyle w:val="NormalWeb"/>
        <w:rPr>
          <w:color w:val="000000" w:themeColor="text1"/>
        </w:rPr>
      </w:pPr>
      <w:r w:rsidRPr="009652E7">
        <w:rPr>
          <w:rStyle w:val="Strong"/>
          <w:rFonts w:eastAsiaTheme="majorEastAsia"/>
          <w:color w:val="000000" w:themeColor="text1"/>
        </w:rPr>
        <w:t xml:space="preserve">       </w:t>
      </w:r>
      <w:r w:rsidR="002A79DC" w:rsidRPr="009652E7">
        <w:rPr>
          <w:rStyle w:val="e"/>
          <w:rFonts w:eastAsiaTheme="majorEastAsia"/>
          <w:color w:val="000000" w:themeColor="text1"/>
        </w:rPr>
        <w:t>$</w:t>
      </w:r>
      <w:r w:rsidR="002A79DC" w:rsidRPr="009652E7">
        <w:rPr>
          <w:color w:val="000000" w:themeColor="text1"/>
        </w:rPr>
        <w:t>(</w:t>
      </w:r>
      <w:r w:rsidR="002A79DC" w:rsidRPr="009652E7">
        <w:rPr>
          <w:rStyle w:val="c"/>
          <w:rFonts w:eastAsiaTheme="majorEastAsia"/>
          <w:color w:val="000000" w:themeColor="text1"/>
        </w:rPr>
        <w:t>"#demo"</w:t>
      </w:r>
      <w:r w:rsidR="002A79DC" w:rsidRPr="009652E7">
        <w:rPr>
          <w:color w:val="000000" w:themeColor="text1"/>
        </w:rPr>
        <w:t>)</w:t>
      </w:r>
      <w:r w:rsidR="002A79DC" w:rsidRPr="009652E7">
        <w:rPr>
          <w:rStyle w:val="8"/>
          <w:rFonts w:eastAsiaTheme="majorEastAsia"/>
          <w:color w:val="000000" w:themeColor="text1"/>
        </w:rPr>
        <w:t>.</w:t>
      </w:r>
      <w:r w:rsidR="002A79DC" w:rsidRPr="009652E7">
        <w:rPr>
          <w:color w:val="000000" w:themeColor="text1"/>
        </w:rPr>
        <w:t>removeClass(</w:t>
      </w:r>
      <w:r w:rsidR="002A79DC" w:rsidRPr="009652E7">
        <w:rPr>
          <w:rStyle w:val="c"/>
          <w:rFonts w:eastAsiaTheme="majorEastAsia"/>
          <w:color w:val="000000" w:themeColor="text1"/>
        </w:rPr>
        <w:t>"box"</w:t>
      </w:r>
      <w:r w:rsidR="002A79DC" w:rsidRPr="009652E7">
        <w:rPr>
          <w:color w:val="000000" w:themeColor="text1"/>
        </w:rPr>
        <w:t>);</w:t>
      </w:r>
    </w:p>
    <w:p w:rsidR="002A79DC" w:rsidRPr="009652E7" w:rsidRDefault="009652E7" w:rsidP="002A79DC">
      <w:pPr>
        <w:pStyle w:val="NormalWeb"/>
        <w:rPr>
          <w:color w:val="000000" w:themeColor="text1"/>
        </w:rPr>
      </w:pPr>
      <w:r w:rsidRPr="009652E7">
        <w:rPr>
          <w:rStyle w:val="Strong"/>
          <w:rFonts w:eastAsiaTheme="majorEastAsia"/>
          <w:color w:val="000000" w:themeColor="text1"/>
        </w:rPr>
        <w:t xml:space="preserve">    </w:t>
      </w:r>
      <w:r w:rsidR="002A79DC" w:rsidRPr="009652E7">
        <w:rPr>
          <w:rStyle w:val="Strong"/>
          <w:rFonts w:eastAsiaTheme="majorEastAsia"/>
          <w:color w:val="000000" w:themeColor="text1"/>
        </w:rPr>
        <w:t>jQuery Animation</w:t>
      </w:r>
    </w:p>
    <w:p w:rsidR="002A79DC" w:rsidRDefault="009652E7" w:rsidP="002A79DC">
      <w:pPr>
        <w:pStyle w:val="HTMLPreformatted"/>
        <w:rPr>
          <w:color w:val="000000" w:themeColor="text1"/>
        </w:rPr>
      </w:pPr>
      <w:r w:rsidRPr="009652E7">
        <w:rPr>
          <w:rStyle w:val="e"/>
          <w:color w:val="000000" w:themeColor="text1"/>
        </w:rPr>
        <w:t xml:space="preserve">    </w:t>
      </w:r>
      <w:r w:rsidR="002A79DC" w:rsidRPr="009652E7">
        <w:rPr>
          <w:rStyle w:val="e"/>
          <w:color w:val="000000" w:themeColor="text1"/>
        </w:rPr>
        <w:t>$</w:t>
      </w:r>
      <w:r w:rsidR="002A79DC" w:rsidRPr="009652E7">
        <w:rPr>
          <w:color w:val="000000" w:themeColor="text1"/>
        </w:rPr>
        <w:t>(</w:t>
      </w:r>
      <w:r w:rsidR="002A79DC" w:rsidRPr="009652E7">
        <w:rPr>
          <w:rStyle w:val="c"/>
          <w:color w:val="000000" w:themeColor="text1"/>
        </w:rPr>
        <w:t>"#box"</w:t>
      </w:r>
      <w:r w:rsidR="002A79DC" w:rsidRPr="009652E7">
        <w:rPr>
          <w:color w:val="000000" w:themeColor="text1"/>
        </w:rPr>
        <w:t>)</w:t>
      </w:r>
      <w:r w:rsidR="002A79DC" w:rsidRPr="009652E7">
        <w:rPr>
          <w:rStyle w:val="8"/>
          <w:color w:val="000000" w:themeColor="text1"/>
        </w:rPr>
        <w:t>.</w:t>
      </w:r>
      <w:r w:rsidR="002A79DC" w:rsidRPr="009652E7">
        <w:rPr>
          <w:color w:val="000000" w:themeColor="text1"/>
        </w:rPr>
        <w:t>animate({</w:t>
      </w:r>
      <w:r w:rsidR="002A79DC" w:rsidRPr="009652E7">
        <w:rPr>
          <w:color w:val="000000" w:themeColor="text1"/>
        </w:rPr>
        <w:br/>
      </w:r>
      <w:r w:rsidRPr="009652E7">
        <w:rPr>
          <w:color w:val="000000" w:themeColor="text1"/>
        </w:rPr>
        <w:t xml:space="preserve">  </w:t>
      </w:r>
      <w:r w:rsidR="002A79DC" w:rsidRPr="009652E7">
        <w:rPr>
          <w:color w:val="000000" w:themeColor="text1"/>
        </w:rPr>
        <w:t xml:space="preserve">  left:</w:t>
      </w:r>
      <w:r w:rsidR="002A79DC" w:rsidRPr="009652E7">
        <w:rPr>
          <w:rStyle w:val="c"/>
          <w:color w:val="000000" w:themeColor="text1"/>
        </w:rPr>
        <w:t>"200px"</w:t>
      </w:r>
      <w:r w:rsidR="002A79DC" w:rsidRPr="009652E7">
        <w:rPr>
          <w:color w:val="000000" w:themeColor="text1"/>
        </w:rPr>
        <w:t>,</w:t>
      </w:r>
      <w:r w:rsidR="002A79DC" w:rsidRPr="009652E7">
        <w:rPr>
          <w:color w:val="000000" w:themeColor="text1"/>
        </w:rPr>
        <w:br/>
      </w:r>
      <w:r w:rsidRPr="009652E7">
        <w:rPr>
          <w:color w:val="000000" w:themeColor="text1"/>
        </w:rPr>
        <w:t xml:space="preserve">  </w:t>
      </w:r>
      <w:r w:rsidR="002A79DC" w:rsidRPr="009652E7">
        <w:rPr>
          <w:color w:val="000000" w:themeColor="text1"/>
        </w:rPr>
        <w:t xml:space="preserve">  width:</w:t>
      </w:r>
      <w:r w:rsidR="002A79DC" w:rsidRPr="009652E7">
        <w:rPr>
          <w:rStyle w:val="c"/>
          <w:color w:val="000000" w:themeColor="text1"/>
        </w:rPr>
        <w:t>"150px"</w:t>
      </w:r>
      <w:r w:rsidR="002A79DC" w:rsidRPr="009652E7">
        <w:rPr>
          <w:color w:val="000000" w:themeColor="text1"/>
        </w:rPr>
        <w:t>,</w:t>
      </w:r>
      <w:r w:rsidR="002A79DC" w:rsidRPr="009652E7">
        <w:rPr>
          <w:color w:val="000000" w:themeColor="text1"/>
        </w:rPr>
        <w:br/>
      </w:r>
      <w:r w:rsidRPr="009652E7">
        <w:rPr>
          <w:color w:val="000000" w:themeColor="text1"/>
        </w:rPr>
        <w:t xml:space="preserve"> </w:t>
      </w:r>
      <w:r w:rsidR="002A79DC" w:rsidRPr="009652E7">
        <w:rPr>
          <w:color w:val="000000" w:themeColor="text1"/>
        </w:rPr>
        <w:t xml:space="preserve">  height:</w:t>
      </w:r>
      <w:r w:rsidR="002A79DC" w:rsidRPr="009652E7">
        <w:rPr>
          <w:rStyle w:val="c"/>
          <w:color w:val="000000" w:themeColor="text1"/>
        </w:rPr>
        <w:t>"150px"</w:t>
      </w:r>
      <w:r w:rsidR="002A79DC" w:rsidRPr="009652E7">
        <w:rPr>
          <w:color w:val="000000" w:themeColor="text1"/>
        </w:rPr>
        <w:br/>
      </w:r>
      <w:r w:rsidRPr="009652E7">
        <w:rPr>
          <w:color w:val="000000" w:themeColor="text1"/>
        </w:rPr>
        <w:t xml:space="preserve">    </w:t>
      </w:r>
      <w:r w:rsidR="002A79DC" w:rsidRPr="009652E7">
        <w:rPr>
          <w:color w:val="000000" w:themeColor="text1"/>
        </w:rPr>
        <w:t>});</w:t>
      </w:r>
    </w:p>
    <w:p w:rsidR="009652E7" w:rsidRDefault="009652E7" w:rsidP="002A79DC">
      <w:pPr>
        <w:pStyle w:val="HTMLPreformatted"/>
        <w:rPr>
          <w:color w:val="000000" w:themeColor="text1"/>
        </w:rPr>
      </w:pPr>
    </w:p>
    <w:p w:rsidR="009652E7" w:rsidRDefault="009652E7" w:rsidP="009652E7">
      <w:pPr>
        <w:pStyle w:val="Heading3"/>
        <w:rPr>
          <w:color w:val="000000" w:themeColor="text1"/>
          <w:sz w:val="32"/>
          <w:szCs w:val="28"/>
        </w:rPr>
      </w:pPr>
      <w:r w:rsidRPr="009652E7">
        <w:rPr>
          <w:color w:val="000000" w:themeColor="text1"/>
          <w:sz w:val="32"/>
          <w:szCs w:val="28"/>
        </w:rPr>
        <w:t>3. How to Create Slider with Animation?</w:t>
      </w:r>
    </w:p>
    <w:p w:rsidR="009652E7" w:rsidRPr="009652E7" w:rsidRDefault="009652E7" w:rsidP="009652E7">
      <w:pPr>
        <w:pStyle w:val="Heading3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 xml:space="preserve"> Anser :</w:t>
      </w:r>
      <w:r w:rsidRPr="009652E7">
        <w:rPr>
          <w:rStyle w:val="Strong"/>
          <w:color w:val="000000" w:themeColor="text1"/>
        </w:rPr>
        <w:t>Example</w:t>
      </w:r>
      <w:r>
        <w:rPr>
          <w:rStyle w:val="Strong"/>
        </w:rPr>
        <w:t>:</w:t>
      </w:r>
    </w:p>
    <w:p w:rsidR="009652E7" w:rsidRDefault="009652E7" w:rsidP="009652E7">
      <w:pPr>
        <w:pStyle w:val="HTMLPreformatted"/>
      </w:pPr>
      <w:r>
        <w:rPr>
          <w:rStyle w:val="e"/>
        </w:rPr>
        <w:t>$</w:t>
      </w:r>
      <w:r>
        <w:t>(</w:t>
      </w:r>
      <w:r>
        <w:rPr>
          <w:rStyle w:val="c"/>
        </w:rPr>
        <w:t>"#btn"</w:t>
      </w:r>
      <w:r>
        <w:t>)</w:t>
      </w:r>
      <w:r>
        <w:rPr>
          <w:rStyle w:val="8"/>
        </w:rPr>
        <w:t>.</w:t>
      </w:r>
      <w:r>
        <w:t>click(</w:t>
      </w:r>
      <w:r>
        <w:rPr>
          <w:rStyle w:val="8"/>
        </w:rPr>
        <w:t>function</w:t>
      </w:r>
      <w:r>
        <w:t>(){</w:t>
      </w:r>
      <w:bookmarkStart w:id="0" w:name="_GoBack"/>
      <w:bookmarkEnd w:id="0"/>
      <w:r>
        <w:br/>
        <w:t xml:space="preserve">  </w:t>
      </w:r>
      <w:r>
        <w:rPr>
          <w:rStyle w:val="e"/>
        </w:rPr>
        <w:t>$</w:t>
      </w:r>
      <w:r>
        <w:t>(</w:t>
      </w:r>
      <w:r>
        <w:rPr>
          <w:rStyle w:val="c"/>
        </w:rPr>
        <w:t>"#slider"</w:t>
      </w:r>
      <w:r>
        <w:t>)</w:t>
      </w:r>
      <w:r>
        <w:rPr>
          <w:rStyle w:val="8"/>
        </w:rPr>
        <w:t>.</w:t>
      </w:r>
      <w:r>
        <w:t>slideToggle(</w:t>
      </w:r>
      <w:r>
        <w:rPr>
          <w:rStyle w:val="b"/>
        </w:rPr>
        <w:t>1000</w:t>
      </w:r>
      <w:r>
        <w:t>);</w:t>
      </w:r>
      <w:r>
        <w:br/>
        <w:t>});</w:t>
      </w:r>
    </w:p>
    <w:p w:rsidR="009652E7" w:rsidRPr="009652E7" w:rsidRDefault="009652E7" w:rsidP="002A79DC">
      <w:pPr>
        <w:pStyle w:val="HTMLPreformatted"/>
        <w:rPr>
          <w:color w:val="000000" w:themeColor="text1"/>
        </w:rPr>
      </w:pPr>
    </w:p>
    <w:p w:rsidR="002A79DC" w:rsidRPr="009652E7" w:rsidRDefault="002A79DC" w:rsidP="002A79DC">
      <w:pPr>
        <w:rPr>
          <w:color w:val="000000" w:themeColor="text1"/>
        </w:rPr>
      </w:pPr>
    </w:p>
    <w:p w:rsidR="002A79DC" w:rsidRPr="002A79DC" w:rsidRDefault="002A79DC">
      <w:pPr>
        <w:rPr>
          <w:sz w:val="280"/>
          <w:szCs w:val="60"/>
        </w:rPr>
      </w:pPr>
    </w:p>
    <w:sectPr w:rsidR="002A79DC" w:rsidRPr="002A7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607" w:rsidRDefault="004D5607" w:rsidP="002A79DC">
      <w:r>
        <w:separator/>
      </w:r>
    </w:p>
  </w:endnote>
  <w:endnote w:type="continuationSeparator" w:id="0">
    <w:p w:rsidR="004D5607" w:rsidRDefault="004D5607" w:rsidP="002A7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607" w:rsidRDefault="004D5607" w:rsidP="002A79DC">
      <w:r>
        <w:separator/>
      </w:r>
    </w:p>
  </w:footnote>
  <w:footnote w:type="continuationSeparator" w:id="0">
    <w:p w:rsidR="004D5607" w:rsidRDefault="004D5607" w:rsidP="002A7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9DC"/>
    <w:rsid w:val="002A79DC"/>
    <w:rsid w:val="004D5607"/>
    <w:rsid w:val="00645252"/>
    <w:rsid w:val="006D3D74"/>
    <w:rsid w:val="0083569A"/>
    <w:rsid w:val="009652E7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D328D-82E9-4072-A25C-B2A4096C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unhideWhenUsed/>
    <w:rsid w:val="002A79D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e">
    <w:name w:val="ͼe"/>
    <w:basedOn w:val="DefaultParagraphFont"/>
    <w:rsid w:val="002A79DC"/>
  </w:style>
  <w:style w:type="character" w:customStyle="1" w:styleId="8">
    <w:name w:val="ͼ8"/>
    <w:basedOn w:val="DefaultParagraphFont"/>
    <w:rsid w:val="002A79DC"/>
  </w:style>
  <w:style w:type="character" w:customStyle="1" w:styleId="c">
    <w:name w:val="ͼc"/>
    <w:basedOn w:val="DefaultParagraphFont"/>
    <w:rsid w:val="002A79DC"/>
  </w:style>
  <w:style w:type="character" w:customStyle="1" w:styleId="b">
    <w:name w:val="ͼb"/>
    <w:basedOn w:val="DefaultParagraphFont"/>
    <w:rsid w:val="00965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4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6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3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3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0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4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1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6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25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3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4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16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7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5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9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8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1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0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5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2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7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4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8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5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7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8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3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3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0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8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6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4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93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8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3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6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0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4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9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5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0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3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45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8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2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3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1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1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4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7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0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9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17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2026-03-14T10:30:00Z</dcterms:created>
  <dcterms:modified xsi:type="dcterms:W3CDTF">2026-03-14T10:47:00Z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