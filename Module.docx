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04E" w:rsidRDefault="00D90693">
      <w:pPr>
        <w:rPr>
          <w:b/>
          <w:bCs/>
          <w:sz w:val="44"/>
          <w:szCs w:val="34"/>
        </w:rPr>
      </w:pPr>
      <w:r>
        <w:rPr>
          <w:b/>
          <w:bCs/>
          <w:sz w:val="36"/>
          <w:szCs w:val="30"/>
        </w:rPr>
        <w:t xml:space="preserve">         </w:t>
      </w:r>
      <w:r w:rsidRPr="00D90693">
        <w:rPr>
          <w:b/>
          <w:bCs/>
          <w:sz w:val="44"/>
          <w:szCs w:val="34"/>
        </w:rPr>
        <w:t xml:space="preserve">Module </w:t>
      </w:r>
      <w:r w:rsidRPr="00D90693">
        <w:rPr>
          <w:b/>
          <w:bCs/>
          <w:sz w:val="44"/>
          <w:szCs w:val="34"/>
        </w:rPr>
        <w:t>(Bootstrap Basic &amp; Advanced)</w:t>
      </w:r>
    </w:p>
    <w:p w:rsidR="00D90693" w:rsidRDefault="00D90693">
      <w:pPr>
        <w:rPr>
          <w:b/>
          <w:bCs/>
          <w:sz w:val="44"/>
          <w:szCs w:val="34"/>
        </w:rPr>
      </w:pP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1. What are the advantages of Bootstrap?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>Advantages of Bootstrap:</w:t>
      </w:r>
    </w:p>
    <w:p w:rsidR="00D90693" w:rsidRPr="00D90693" w:rsidRDefault="00D90693" w:rsidP="00D9069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Responsive Design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Websites automatically adjust to different screen sizes (mobile, tablet, desktop).</w:t>
      </w:r>
    </w:p>
    <w:p w:rsidR="00D90693" w:rsidRPr="00D90693" w:rsidRDefault="00D90693" w:rsidP="00D9069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Pre-built Components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Provides ready-made components like buttons, forms, navigation bars, and cards.</w:t>
      </w:r>
    </w:p>
    <w:p w:rsidR="00D90693" w:rsidRPr="00D90693" w:rsidRDefault="00D90693" w:rsidP="00D9069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Grid System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Makes it easy to create layouts using rows and columns.</w:t>
      </w:r>
    </w:p>
    <w:p w:rsidR="00D90693" w:rsidRPr="00D90693" w:rsidRDefault="00D90693" w:rsidP="00D9069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Time Saving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Developers can build websites faster with ready CSS and JavaScript.</w:t>
      </w:r>
    </w:p>
    <w:p w:rsidR="00D90693" w:rsidRPr="00D90693" w:rsidRDefault="00D90693" w:rsidP="00D9069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Cross-Browser Compatibility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Works well in different browsers like Chrome, Firefox, and Edge.</w:t>
      </w:r>
    </w:p>
    <w:p w:rsidR="00D90693" w:rsidRPr="00D90693" w:rsidRDefault="00D90693" w:rsidP="00D90693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5" style="width:0;height:1.5pt" o:hralign="center" o:hrstd="t" o:hr="t" fillcolor="#a0a0a0" stroked="f"/>
        </w:pict>
      </w: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2. What is a Bootstrap Container, and how does it work?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 </w:t>
      </w: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Bootstrap Container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a layout element used to wrap website content and align it properly on the page.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It provides </w:t>
      </w: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padding and responsive width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so the content looks organized on different screen sizes.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D90693" w:rsidRDefault="00D90693" w:rsidP="00D9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bidi="gu-IN"/>
        </w:rPr>
      </w:pPr>
      <w:r w:rsidRPr="00D90693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bidi="gu-IN"/>
        </w:rPr>
        <w:t>&lt;div class="container"&gt;</w:t>
      </w:r>
      <w:r w:rsidRPr="00D90693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bidi="gu-IN"/>
        </w:rPr>
        <w:br/>
        <w:t xml:space="preserve">  &lt;h1&gt;Welcome&lt;/h1&gt;</w:t>
      </w:r>
      <w:r w:rsidRPr="00D90693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bidi="gu-IN"/>
        </w:rPr>
        <w:br/>
        <w:t xml:space="preserve">  &lt;p&gt;This is a Bootstrap container example</w:t>
      </w:r>
      <w:proofErr w:type="gramStart"/>
      <w:r w:rsidRPr="00D90693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bidi="gu-IN"/>
        </w:rPr>
        <w:t>.&lt;</w:t>
      </w:r>
      <w:proofErr w:type="gramEnd"/>
      <w:r w:rsidRPr="00D90693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bidi="gu-IN"/>
        </w:rPr>
        <w:t>/p&gt;</w:t>
      </w:r>
      <w:r w:rsidRPr="00D90693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bidi="gu-IN"/>
        </w:rPr>
        <w:br/>
        <w:t>&lt;/div&gt;</w:t>
      </w:r>
    </w:p>
    <w:p w:rsidR="00D90693" w:rsidRDefault="00D90693" w:rsidP="00D9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bidi="gu-IN"/>
        </w:rPr>
      </w:pP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1. What are the default Bootstrap text settings?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</w:t>
      </w:r>
      <w:proofErr w:type="gramStart"/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:</w:t>
      </w:r>
      <w:proofErr w:type="gramEnd"/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Bootstrap provides default text styles for headings, paragraphs, and alignment.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>Examples of Bootstrap text classes:</w:t>
      </w:r>
    </w:p>
    <w:p w:rsidR="00D90693" w:rsidRPr="00D90693" w:rsidRDefault="00D90693" w:rsidP="00D9069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.text-left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Align text to the left</w:t>
      </w:r>
    </w:p>
    <w:p w:rsidR="00D90693" w:rsidRPr="00D90693" w:rsidRDefault="00D90693" w:rsidP="00D9069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lastRenderedPageBreak/>
        <w:t>.text-center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Align text to the center</w:t>
      </w:r>
    </w:p>
    <w:p w:rsidR="00D90693" w:rsidRPr="00D90693" w:rsidRDefault="00D90693" w:rsidP="00D9069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.text-right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Align text to the right</w:t>
      </w:r>
    </w:p>
    <w:p w:rsidR="00D90693" w:rsidRPr="00D90693" w:rsidRDefault="00D90693" w:rsidP="00D9069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.text-primary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, 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.text-success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, 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.text-danger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Change text color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D90693" w:rsidRPr="00D90693" w:rsidRDefault="00D90693" w:rsidP="00D9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&lt;p class="text-center"&gt;</w:t>
      </w:r>
      <w:proofErr w:type="gram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This</w:t>
      </w:r>
      <w:proofErr w:type="gram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is center text&lt;/p&gt;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>&lt;p class="text-danger"&gt;This is red text&lt;/p&gt;</w:t>
      </w:r>
    </w:p>
    <w:p w:rsidR="00D90693" w:rsidRPr="00D90693" w:rsidRDefault="00D90693" w:rsidP="00D90693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2" style="width:0;height:1.5pt" o:hralign="center" o:hrstd="t" o:hr="t" fillcolor="#a0a0a0" stroked="f"/>
        </w:pict>
      </w: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2. What do you know about the Bootstrap Grid System?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</w:t>
      </w:r>
      <w:proofErr w:type="gramStart"/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:</w:t>
      </w:r>
      <w:proofErr w:type="gramEnd"/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The Bootstrap Grid System is used to create responsive layouts using rows and columns.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It divides the page into </w:t>
      </w: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12 columns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>Main classes used in the grid system:</w:t>
      </w:r>
    </w:p>
    <w:p w:rsidR="00D90693" w:rsidRPr="00D90693" w:rsidRDefault="00D90693" w:rsidP="00D9069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.container</w:t>
      </w:r>
    </w:p>
    <w:p w:rsidR="00D90693" w:rsidRPr="00D90693" w:rsidRDefault="00D90693" w:rsidP="00D9069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.row</w:t>
      </w:r>
    </w:p>
    <w:p w:rsidR="00D90693" w:rsidRPr="00D90693" w:rsidRDefault="00D90693" w:rsidP="00D9069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.col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D90693" w:rsidRPr="00D90693" w:rsidRDefault="00D90693" w:rsidP="00D9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&lt;div class="container"&gt;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&lt;div class="row"&gt;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  &lt;div class="col"&gt;Column 1&lt;/div&gt;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  &lt;div class="col"&gt;Column 2&lt;/div&gt;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  &lt;div class="col"&gt;Column 3&lt;/div&gt;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&lt;/div&gt;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>&lt;/div&gt;</w:t>
      </w:r>
    </w:p>
    <w:p w:rsidR="00D90693" w:rsidRPr="00D90693" w:rsidRDefault="00D90693" w:rsidP="00D90693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3" style="width:0;height:1.5pt" o:hralign="center" o:hrstd="t" o:hr="t" fillcolor="#a0a0a0" stroked="f"/>
        </w:pict>
      </w: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3. What is the difference between Bootstrap 4 and Bootstrap 5?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835"/>
      </w:tblGrid>
      <w:tr w:rsidR="00D90693" w:rsidRPr="00D90693" w:rsidTr="00D9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Bootstrap 4</w:t>
            </w:r>
          </w:p>
        </w:tc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Bootstrap 5</w:t>
            </w:r>
          </w:p>
        </w:tc>
      </w:tr>
      <w:tr w:rsidR="00D90693" w:rsidRPr="00D90693" w:rsidTr="00D90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 xml:space="preserve">Uses </w:t>
            </w:r>
            <w:proofErr w:type="spellStart"/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jQuery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 xml:space="preserve">Does not require </w:t>
            </w:r>
            <w:proofErr w:type="spellStart"/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jQuery</w:t>
            </w:r>
            <w:proofErr w:type="spellEnd"/>
          </w:p>
        </w:tc>
      </w:tr>
      <w:tr w:rsidR="00D90693" w:rsidRPr="00D90693" w:rsidTr="00D90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Fewer utility classes</w:t>
            </w:r>
          </w:p>
        </w:tc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More utility classes</w:t>
            </w:r>
          </w:p>
        </w:tc>
      </w:tr>
      <w:tr w:rsidR="00D90693" w:rsidRPr="00D90693" w:rsidTr="00D90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Older grid and components</w:t>
            </w:r>
          </w:p>
        </w:tc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Improved grid system</w:t>
            </w:r>
          </w:p>
        </w:tc>
      </w:tr>
      <w:tr w:rsidR="00D90693" w:rsidRPr="00D90693" w:rsidTr="00D90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Limited customization</w:t>
            </w:r>
          </w:p>
        </w:tc>
        <w:tc>
          <w:tcPr>
            <w:tcW w:w="0" w:type="auto"/>
            <w:vAlign w:val="center"/>
            <w:hideMark/>
          </w:tcPr>
          <w:p w:rsidR="00D90693" w:rsidRPr="00D90693" w:rsidRDefault="00D90693" w:rsidP="00D9069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D90693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Better customization options</w:t>
            </w:r>
          </w:p>
        </w:tc>
      </w:tr>
    </w:tbl>
    <w:p w:rsidR="00D90693" w:rsidRPr="00D90693" w:rsidRDefault="00D90693" w:rsidP="00D90693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4" style="width:0;height:1.5pt" o:hralign="center" o:hrstd="t" o:hr="t" fillcolor="#a0a0a0" stroked="f"/>
        </w:pict>
      </w: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4. What is a Button Group, and what is the class for a basic Button Group?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>Answer</w:t>
      </w:r>
      <w:proofErr w:type="gramStart"/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:</w:t>
      </w:r>
      <w:proofErr w:type="gramEnd"/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A </w:t>
      </w: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Button Group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used to group multiple buttons together on a single line.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The basic class used is </w:t>
      </w:r>
      <w:r w:rsidRPr="00D90693">
        <w:rPr>
          <w:rFonts w:ascii="Courier New" w:eastAsia="Times New Roman" w:hAnsi="Courier New" w:cs="Courier New"/>
          <w:b/>
          <w:bCs/>
          <w:sz w:val="20"/>
          <w:szCs w:val="20"/>
          <w:lang w:bidi="gu-IN"/>
        </w:rPr>
        <w:t>.</w:t>
      </w:r>
      <w:proofErr w:type="spellStart"/>
      <w:r w:rsidRPr="00D90693">
        <w:rPr>
          <w:rFonts w:ascii="Courier New" w:eastAsia="Times New Roman" w:hAnsi="Courier New" w:cs="Courier New"/>
          <w:b/>
          <w:bCs/>
          <w:sz w:val="20"/>
          <w:szCs w:val="20"/>
          <w:lang w:bidi="gu-IN"/>
        </w:rPr>
        <w:t>btn</w:t>
      </w:r>
      <w:proofErr w:type="spellEnd"/>
      <w:r w:rsidRPr="00D90693">
        <w:rPr>
          <w:rFonts w:ascii="Courier New" w:eastAsia="Times New Roman" w:hAnsi="Courier New" w:cs="Courier New"/>
          <w:b/>
          <w:bCs/>
          <w:sz w:val="20"/>
          <w:szCs w:val="20"/>
          <w:lang w:bidi="gu-IN"/>
        </w:rPr>
        <w:t>-group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D90693" w:rsidRPr="00D90693" w:rsidRDefault="00D90693" w:rsidP="00D9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&lt;div class="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btn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-group"&gt;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&lt;button class="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btn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btn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-primary"&gt;Left&lt;/button&gt;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&lt;button class="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btn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btn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-primary"&gt;Middle&lt;/button&gt;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&lt;button class="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btn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btn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-primary"&gt;Right&lt;/button&gt;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>&lt;/div&gt;</w:t>
      </w:r>
    </w:p>
    <w:p w:rsidR="00D90693" w:rsidRPr="00D90693" w:rsidRDefault="00D90693" w:rsidP="00D90693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5" style="width:0;height:1.5pt" o:hralign="center" o:hrstd="t" o:hr="t" fillcolor="#a0a0a0" stroked="f"/>
        </w:pict>
      </w: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5. How can you use Bootstrap to make thumbnails?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</w:t>
      </w:r>
      <w:proofErr w:type="gramStart"/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:</w:t>
      </w:r>
      <w:proofErr w:type="gramEnd"/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Bootstrap provides the </w:t>
      </w:r>
      <w:r w:rsidRPr="00D90693">
        <w:rPr>
          <w:rFonts w:ascii="Courier New" w:eastAsia="Times New Roman" w:hAnsi="Courier New" w:cs="Courier New"/>
          <w:b/>
          <w:bCs/>
          <w:sz w:val="20"/>
          <w:szCs w:val="20"/>
          <w:lang w:bidi="gu-IN"/>
        </w:rPr>
        <w:t>.</w:t>
      </w:r>
      <w:proofErr w:type="spellStart"/>
      <w:r w:rsidRPr="00D90693">
        <w:rPr>
          <w:rFonts w:ascii="Courier New" w:eastAsia="Times New Roman" w:hAnsi="Courier New" w:cs="Courier New"/>
          <w:b/>
          <w:bCs/>
          <w:sz w:val="20"/>
          <w:szCs w:val="20"/>
          <w:lang w:bidi="gu-IN"/>
        </w:rPr>
        <w:t>img</w:t>
      </w:r>
      <w:proofErr w:type="spellEnd"/>
      <w:r w:rsidRPr="00D90693">
        <w:rPr>
          <w:rFonts w:ascii="Courier New" w:eastAsia="Times New Roman" w:hAnsi="Courier New" w:cs="Courier New"/>
          <w:b/>
          <w:bCs/>
          <w:sz w:val="20"/>
          <w:szCs w:val="20"/>
          <w:lang w:bidi="gu-IN"/>
        </w:rPr>
        <w:t>-thumbnail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class to create image thumbnails.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D90693" w:rsidRPr="00D90693" w:rsidRDefault="00D90693" w:rsidP="00D9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&lt;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img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src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="image.jpg" class="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img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-thumbnail" alt="image"&gt;</w:t>
      </w:r>
    </w:p>
    <w:p w:rsidR="00D90693" w:rsidRPr="00D90693" w:rsidRDefault="00D90693" w:rsidP="00D90693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6" style="width:0;height:1.5pt" o:hralign="center" o:hrstd="t" o:hr="t" fillcolor="#a0a0a0" stroked="f"/>
        </w:pict>
      </w: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6. In Bootstrap 4, what is </w:t>
      </w:r>
      <w:proofErr w:type="spellStart"/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flexbox</w:t>
      </w:r>
      <w:proofErr w:type="spellEnd"/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</w:t>
      </w:r>
      <w:proofErr w:type="gramStart"/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:</w:t>
      </w:r>
      <w:proofErr w:type="gramEnd"/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proofErr w:type="spellStart"/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>Flexbox</w:t>
      </w:r>
      <w:proofErr w:type="spellEnd"/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Bootstrap 4 is a layout system used to arrange items in rows or columns and control alignment and spacing.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Bootstrap uses </w:t>
      </w:r>
      <w:proofErr w:type="spellStart"/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flexbox</w:t>
      </w:r>
      <w:proofErr w:type="spellEnd"/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utilities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like:</w:t>
      </w:r>
    </w:p>
    <w:p w:rsidR="00D90693" w:rsidRPr="00D90693" w:rsidRDefault="00D90693" w:rsidP="00D9069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.d-flex</w:t>
      </w:r>
    </w:p>
    <w:p w:rsidR="00D90693" w:rsidRPr="00D90693" w:rsidRDefault="00D90693" w:rsidP="00D9069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.justify-content-center</w:t>
      </w:r>
    </w:p>
    <w:p w:rsidR="00D90693" w:rsidRPr="00D90693" w:rsidRDefault="00D90693" w:rsidP="00D9069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.align-items-center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D90693" w:rsidRPr="00D90693" w:rsidRDefault="00D90693" w:rsidP="00D9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&lt;div class="d-flex justify-content-center"&gt;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&lt;div&gt;Item&lt;/div&gt;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>&lt;/div&gt;</w:t>
      </w:r>
    </w:p>
    <w:p w:rsidR="00D90693" w:rsidRPr="00D90693" w:rsidRDefault="00D90693" w:rsidP="00D90693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7" style="width:0;height:1.5pt" o:hralign="center" o:hrstd="t" o:hr="t" fillcolor="#a0a0a0" stroked="f"/>
        </w:pict>
      </w: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7. How can one create an alert in Bootstrap?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</w:t>
      </w:r>
      <w:proofErr w:type="gramStart"/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:</w:t>
      </w:r>
      <w:proofErr w:type="gramEnd"/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Alerts are used to show important messages to users.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Bootstrap provides the </w:t>
      </w:r>
      <w:r w:rsidRPr="00D90693">
        <w:rPr>
          <w:rFonts w:ascii="Courier New" w:eastAsia="Times New Roman" w:hAnsi="Courier New" w:cs="Courier New"/>
          <w:b/>
          <w:bCs/>
          <w:sz w:val="20"/>
          <w:szCs w:val="20"/>
          <w:lang w:bidi="gu-IN"/>
        </w:rPr>
        <w:t>.alert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class.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D90693" w:rsidRPr="00D90693" w:rsidRDefault="00D90693" w:rsidP="00D9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&lt;div class="alert alert-success"&gt;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Success! Your message has been sent.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>&lt;/div&gt;</w:t>
      </w:r>
    </w:p>
    <w:p w:rsidR="00D90693" w:rsidRPr="00D90693" w:rsidRDefault="00D90693" w:rsidP="00D90693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8" style="width:0;height:1.5pt" o:hralign="center" o:hrstd="t" o:hr="t" fillcolor="#a0a0a0" stroked="f"/>
        </w:pict>
      </w:r>
    </w:p>
    <w:p w:rsidR="00D90693" w:rsidRPr="00D90693" w:rsidRDefault="00D90693" w:rsidP="00D90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8. What is a Bootstrap card and how would you create one?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</w:t>
      </w:r>
      <w:proofErr w:type="gramStart"/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:</w:t>
      </w:r>
      <w:proofErr w:type="gramEnd"/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A </w:t>
      </w: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Bootstrap Card</w:t>
      </w:r>
      <w:r w:rsidRPr="00D90693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a flexible content container used to display text, images, and links.</w:t>
      </w:r>
    </w:p>
    <w:p w:rsidR="00D90693" w:rsidRPr="00D90693" w:rsidRDefault="00D90693" w:rsidP="00D906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D90693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D90693" w:rsidRPr="00D90693" w:rsidRDefault="00D90693" w:rsidP="00D9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&lt;div class="card" style="width</w:t>
      </w:r>
      <w:proofErr w:type="gram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:200px</w:t>
      </w:r>
      <w:proofErr w:type="gram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;"&gt;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&lt;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img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class="card-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img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 xml:space="preserve">-top" </w:t>
      </w:r>
      <w:proofErr w:type="spellStart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src</w:t>
      </w:r>
      <w:proofErr w:type="spellEnd"/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t>="image.jpg"&gt;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&lt;div class="card-body"&gt;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  &lt;h4 class="card-title"&gt;Title&lt;/h4&gt;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  &lt;p class="card-text"&gt;Some text&lt;/p&gt;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&lt;/div&gt;</w:t>
      </w:r>
      <w:r w:rsidRPr="00D90693">
        <w:rPr>
          <w:rFonts w:ascii="Courier New" w:eastAsia="Times New Roman" w:hAnsi="Courier New" w:cs="Courier New"/>
          <w:sz w:val="20"/>
          <w:szCs w:val="20"/>
          <w:lang w:bidi="gu-IN"/>
        </w:rPr>
        <w:br/>
        <w:t>&lt;/div&gt;</w:t>
      </w:r>
    </w:p>
    <w:p w:rsidR="00D90693" w:rsidRPr="00D90693" w:rsidRDefault="00D90693" w:rsidP="00D90693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bidi="gu-IN"/>
        </w:rPr>
      </w:pPr>
      <w:r w:rsidRPr="00D90693">
        <w:rPr>
          <w:rFonts w:ascii="Arial" w:eastAsia="Times New Roman" w:hAnsi="Arial" w:cs="Arial"/>
          <w:vanish/>
          <w:sz w:val="16"/>
          <w:szCs w:val="16"/>
          <w:lang w:bidi="gu-IN"/>
        </w:rPr>
        <w:t>Top of Form</w:t>
      </w:r>
    </w:p>
    <w:p w:rsidR="00D90693" w:rsidRPr="00D90693" w:rsidRDefault="00D90693">
      <w:pPr>
        <w:rPr>
          <w:b/>
          <w:bCs/>
          <w:sz w:val="36"/>
          <w:szCs w:val="30"/>
        </w:rPr>
      </w:pPr>
      <w:bookmarkStart w:id="0" w:name="_GoBack"/>
      <w:bookmarkEnd w:id="0"/>
    </w:p>
    <w:sectPr w:rsidR="00D90693" w:rsidRPr="00D90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E55054D"/>
    <w:multiLevelType w:val="multilevel"/>
    <w:tmpl w:val="384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0C0224A"/>
    <w:multiLevelType w:val="multilevel"/>
    <w:tmpl w:val="4AA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>
    <w:nsid w:val="624D6B53"/>
    <w:multiLevelType w:val="multilevel"/>
    <w:tmpl w:val="2C7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734916C8"/>
    <w:multiLevelType w:val="multilevel"/>
    <w:tmpl w:val="6074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BD1648"/>
    <w:multiLevelType w:val="multilevel"/>
    <w:tmpl w:val="1F1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1"/>
  </w:num>
  <w:num w:numId="2">
    <w:abstractNumId w:val="12"/>
  </w:num>
  <w:num w:numId="3">
    <w:abstractNumId w:val="10"/>
  </w:num>
  <w:num w:numId="4">
    <w:abstractNumId w:val="24"/>
  </w:num>
  <w:num w:numId="5">
    <w:abstractNumId w:val="14"/>
  </w:num>
  <w:num w:numId="6">
    <w:abstractNumId w:val="18"/>
  </w:num>
  <w:num w:numId="7">
    <w:abstractNumId w:val="2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7"/>
  </w:num>
  <w:num w:numId="20">
    <w:abstractNumId w:val="22"/>
  </w:num>
  <w:num w:numId="21">
    <w:abstractNumId w:val="19"/>
  </w:num>
  <w:num w:numId="22">
    <w:abstractNumId w:val="11"/>
  </w:num>
  <w:num w:numId="23">
    <w:abstractNumId w:val="27"/>
  </w:num>
  <w:num w:numId="24">
    <w:abstractNumId w:val="13"/>
  </w:num>
  <w:num w:numId="25">
    <w:abstractNumId w:val="26"/>
  </w:num>
  <w:num w:numId="26">
    <w:abstractNumId w:val="23"/>
  </w:num>
  <w:num w:numId="27">
    <w:abstractNumId w:val="15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693"/>
    <w:rsid w:val="00645252"/>
    <w:rsid w:val="006D3D74"/>
    <w:rsid w:val="0083569A"/>
    <w:rsid w:val="00A9204E"/>
    <w:rsid w:val="00D9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17860E-0C13-49D7-8B1A-496E608D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D906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g">
    <w:name w:val="ͼg"/>
    <w:basedOn w:val="DefaultParagraphFont"/>
    <w:rsid w:val="00D90693"/>
  </w:style>
  <w:style w:type="character" w:customStyle="1" w:styleId="f">
    <w:name w:val="ͼf"/>
    <w:basedOn w:val="DefaultParagraphFont"/>
    <w:rsid w:val="00D90693"/>
  </w:style>
  <w:style w:type="character" w:customStyle="1" w:styleId="8">
    <w:name w:val="ͼ8"/>
    <w:basedOn w:val="DefaultParagraphFont"/>
    <w:rsid w:val="00D90693"/>
  </w:style>
  <w:style w:type="character" w:customStyle="1" w:styleId="c">
    <w:name w:val="ͼc"/>
    <w:basedOn w:val="DefaultParagraphFont"/>
    <w:rsid w:val="00D9069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90693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90693"/>
    <w:rPr>
      <w:rFonts w:ascii="Arial" w:eastAsia="Times New Roman" w:hAnsi="Arial" w:cs="Arial"/>
      <w:vanish/>
      <w:sz w:val="16"/>
      <w:szCs w:val="16"/>
      <w:lang w:bidi="gu-IN"/>
    </w:rPr>
  </w:style>
  <w:style w:type="paragraph" w:customStyle="1" w:styleId="placeholder">
    <w:name w:val="placeholder"/>
    <w:basedOn w:val="Normal"/>
    <w:rsid w:val="00D906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90693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90693"/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b">
    <w:name w:val="ͼb"/>
    <w:basedOn w:val="DefaultParagraphFont"/>
    <w:rsid w:val="00D90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5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5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1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6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2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74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796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48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4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217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26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140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13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2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11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292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933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30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67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467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748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88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5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61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8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4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88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373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5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841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998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304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989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7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8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0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1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965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50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769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460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866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7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047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79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03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27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0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2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38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75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57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086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43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592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363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92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73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6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9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988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921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80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35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423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81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32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6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36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2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22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556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38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7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381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672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7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7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6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6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8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9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8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25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73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4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63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89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7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1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01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6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45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15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607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9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755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4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2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63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66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7</TotalTime>
  <Pages>4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2026-03-14T10:49:00Z</dcterms:created>
  <dcterms:modified xsi:type="dcterms:W3CDTF">2026-03-14T10:56:00Z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